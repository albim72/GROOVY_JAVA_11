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498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3"/>
        <w:gridCol w:w="5353"/>
        <w:gridCol w:w="44"/>
        <w:gridCol w:w="2371"/>
        <w:gridCol w:w="15"/>
        <w:gridCol w:w="732"/>
      </w:tblGrid>
      <w:tr w:rsidR="005308E0" w:rsidRPr="003E51B2" w14:paraId="09C9EB27" w14:textId="77777777" w:rsidTr="0096437D">
        <w:trPr>
          <w:cantSplit/>
          <w:trHeight w:val="420"/>
        </w:trPr>
        <w:tc>
          <w:tcPr>
            <w:tcW w:w="6380" w:type="dxa"/>
            <w:gridSpan w:val="3"/>
          </w:tcPr>
          <w:p w14:paraId="6E612135" w14:textId="77777777" w:rsidR="005308E0" w:rsidRPr="003E51B2" w:rsidRDefault="005308E0" w:rsidP="0096437D"/>
        </w:tc>
        <w:tc>
          <w:tcPr>
            <w:tcW w:w="3118" w:type="dxa"/>
            <w:gridSpan w:val="3"/>
          </w:tcPr>
          <w:p w14:paraId="1F43DEE0" w14:textId="77777777" w:rsidR="005308E0" w:rsidRPr="003E51B2" w:rsidRDefault="005308E0" w:rsidP="0096437D"/>
        </w:tc>
      </w:tr>
      <w:tr w:rsidR="005308E0" w:rsidRPr="003E51B2" w14:paraId="2E6E1E27" w14:textId="77777777" w:rsidTr="0096437D">
        <w:trPr>
          <w:cantSplit/>
          <w:trHeight w:val="420"/>
        </w:trPr>
        <w:tc>
          <w:tcPr>
            <w:tcW w:w="6380" w:type="dxa"/>
            <w:gridSpan w:val="3"/>
            <w:tcBorders>
              <w:bottom w:val="single" w:sz="4" w:space="0" w:color="auto"/>
            </w:tcBorders>
          </w:tcPr>
          <w:p w14:paraId="224EFE5A" w14:textId="77777777" w:rsidR="005308E0" w:rsidRPr="003E51B2" w:rsidRDefault="005308E0" w:rsidP="0096437D">
            <w:pPr>
              <w:pStyle w:val="Nagwek3"/>
              <w:tabs>
                <w:tab w:val="left" w:pos="0"/>
              </w:tabs>
              <w:snapToGrid w:val="0"/>
              <w:spacing w:after="0"/>
            </w:pPr>
            <w:r>
              <w:rPr>
                <w:sz w:val="44"/>
              </w:rPr>
              <w:t>Test końcowy</w:t>
            </w:r>
          </w:p>
        </w:tc>
        <w:tc>
          <w:tcPr>
            <w:tcW w:w="3118" w:type="dxa"/>
            <w:gridSpan w:val="3"/>
          </w:tcPr>
          <w:p w14:paraId="4B808B9A" w14:textId="77777777" w:rsidR="005308E0" w:rsidRPr="00791BC5" w:rsidRDefault="005308E0" w:rsidP="00791BC5">
            <w:pPr>
              <w:pStyle w:val="Stopka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                                 </w:t>
            </w:r>
            <w:r w:rsidRPr="00791BC5">
              <w:rPr>
                <w:rFonts w:ascii="Arial" w:hAnsi="Arial" w:cs="Arial"/>
                <w:i/>
                <w:sz w:val="18"/>
                <w:szCs w:val="18"/>
              </w:rPr>
              <w:t>PS-06-01-Z1/03</w:t>
            </w:r>
          </w:p>
          <w:p w14:paraId="1D7862AC" w14:textId="77777777" w:rsidR="005308E0" w:rsidRPr="003E51B2" w:rsidRDefault="005308E0" w:rsidP="008276A7">
            <w:pPr>
              <w:jc w:val="right"/>
            </w:pPr>
            <w:r w:rsidRPr="00791BC5">
              <w:rPr>
                <w:rFonts w:ascii="Arial" w:hAnsi="Arial" w:cs="Arial"/>
                <w:sz w:val="18"/>
                <w:szCs w:val="18"/>
              </w:rPr>
              <w:t>Ważne od: 20</w:t>
            </w:r>
            <w:r>
              <w:rPr>
                <w:rFonts w:ascii="Arial" w:hAnsi="Arial" w:cs="Arial"/>
                <w:sz w:val="18"/>
                <w:szCs w:val="18"/>
              </w:rPr>
              <w:t>25</w:t>
            </w:r>
            <w:r w:rsidRPr="00791BC5">
              <w:rPr>
                <w:rFonts w:ascii="Arial" w:hAnsi="Arial" w:cs="Arial"/>
                <w:sz w:val="18"/>
                <w:szCs w:val="18"/>
              </w:rPr>
              <w:t>.0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791BC5">
              <w:rPr>
                <w:rFonts w:ascii="Arial" w:hAnsi="Arial" w:cs="Arial"/>
                <w:sz w:val="18"/>
                <w:szCs w:val="18"/>
              </w:rPr>
              <w:t>.0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5308E0" w:rsidRPr="003E51B2" w14:paraId="6EA1D025" w14:textId="77777777" w:rsidTr="005E7BB0">
        <w:trPr>
          <w:cantSplit/>
          <w:trHeight w:val="420"/>
        </w:trPr>
        <w:tc>
          <w:tcPr>
            <w:tcW w:w="9498" w:type="dxa"/>
            <w:gridSpan w:val="6"/>
            <w:tcBorders>
              <w:top w:val="single" w:sz="4" w:space="0" w:color="auto"/>
            </w:tcBorders>
          </w:tcPr>
          <w:p w14:paraId="51878473" w14:textId="77777777" w:rsidR="005308E0" w:rsidRPr="00F628E6" w:rsidRDefault="005308E0" w:rsidP="00DE7AD4">
            <w:pPr>
              <w:tabs>
                <w:tab w:val="left" w:pos="-2127"/>
                <w:tab w:val="left" w:pos="8310"/>
              </w:tabs>
              <w:ind w:left="639"/>
              <w:outlineLvl w:val="0"/>
              <w:rPr>
                <w:b/>
                <w:i/>
                <w:noProof/>
                <w:snapToGrid w:val="0"/>
                <w:sz w:val="32"/>
              </w:rPr>
            </w:pPr>
            <w:r w:rsidRPr="001C00C6">
              <w:rPr>
                <w:b/>
                <w:i/>
                <w:noProof/>
                <w:snapToGrid w:val="0"/>
                <w:sz w:val="32"/>
              </w:rPr>
              <w:t>Programowanie w języku Groovy – kurs przekrojowy</w:t>
            </w:r>
          </w:p>
          <w:p w14:paraId="56F11827" w14:textId="77777777" w:rsidR="005308E0" w:rsidRPr="00F628E6" w:rsidRDefault="005308E0" w:rsidP="00DE7AD4">
            <w:pPr>
              <w:tabs>
                <w:tab w:val="left" w:pos="-2127"/>
                <w:tab w:val="left" w:pos="8310"/>
              </w:tabs>
              <w:ind w:left="639"/>
              <w:outlineLvl w:val="0"/>
              <w:rPr>
                <w:b/>
                <w:i/>
                <w:snapToGrid w:val="0"/>
              </w:rPr>
            </w:pPr>
            <w:r w:rsidRPr="00F628E6">
              <w:rPr>
                <w:b/>
                <w:i/>
                <w:snapToGrid w:val="0"/>
              </w:rPr>
              <w:t xml:space="preserve">Data: </w:t>
            </w:r>
            <w:r>
              <w:rPr>
                <w:b/>
                <w:i/>
                <w:noProof/>
                <w:snapToGrid w:val="0"/>
              </w:rPr>
              <w:t>12.11.2025</w:t>
            </w:r>
            <w:r w:rsidRPr="00F628E6">
              <w:rPr>
                <w:b/>
                <w:i/>
                <w:snapToGrid w:val="0"/>
              </w:rPr>
              <w:t xml:space="preserve"> - </w:t>
            </w:r>
            <w:r>
              <w:rPr>
                <w:b/>
                <w:i/>
                <w:noProof/>
                <w:snapToGrid w:val="0"/>
              </w:rPr>
              <w:t>14.11.2025</w:t>
            </w:r>
          </w:p>
          <w:p w14:paraId="7A386AFA" w14:textId="77777777" w:rsidR="005308E0" w:rsidRPr="00F628E6" w:rsidRDefault="005308E0" w:rsidP="00DE7AD4">
            <w:pPr>
              <w:tabs>
                <w:tab w:val="left" w:pos="3402"/>
                <w:tab w:val="left" w:pos="3544"/>
                <w:tab w:val="left" w:pos="3686"/>
              </w:tabs>
              <w:ind w:left="639"/>
              <w:rPr>
                <w:b/>
                <w:i/>
                <w:snapToGrid w:val="0"/>
              </w:rPr>
            </w:pPr>
            <w:r w:rsidRPr="00F628E6">
              <w:rPr>
                <w:b/>
                <w:i/>
                <w:snapToGrid w:val="0"/>
              </w:rPr>
              <w:t xml:space="preserve">Wykładowca: </w:t>
            </w:r>
            <w:r w:rsidRPr="001C00C6">
              <w:rPr>
                <w:b/>
                <w:i/>
                <w:noProof/>
                <w:snapToGrid w:val="0"/>
              </w:rPr>
              <w:t>Marcin Albiniak</w:t>
            </w:r>
          </w:p>
          <w:p w14:paraId="616CFEB7" w14:textId="77777777" w:rsidR="005308E0" w:rsidRDefault="005308E0" w:rsidP="00BF0A67">
            <w:pPr>
              <w:tabs>
                <w:tab w:val="left" w:pos="3402"/>
                <w:tab w:val="left" w:pos="3544"/>
                <w:tab w:val="left" w:pos="3686"/>
              </w:tabs>
              <w:ind w:left="576"/>
              <w:rPr>
                <w:b/>
                <w:i/>
                <w:snapToGrid w:val="0"/>
              </w:rPr>
            </w:pPr>
            <w:r w:rsidRPr="00F628E6">
              <w:rPr>
                <w:b/>
                <w:i/>
                <w:snapToGrid w:val="0"/>
              </w:rPr>
              <w:t>TES</w:t>
            </w:r>
            <w:r w:rsidRPr="00F628E6">
              <w:rPr>
                <w:b/>
                <w:i/>
                <w:snapToGrid w:val="0"/>
                <w:lang w:val="x-none"/>
              </w:rPr>
              <w:t>_</w:t>
            </w:r>
            <w:r w:rsidRPr="001C00C6">
              <w:rPr>
                <w:b/>
                <w:i/>
                <w:noProof/>
                <w:snapToGrid w:val="0"/>
              </w:rPr>
              <w:t>251112_2551500PRO_140408AKA_02</w:t>
            </w:r>
          </w:p>
          <w:p w14:paraId="2D74A319" w14:textId="77777777" w:rsidR="005308E0" w:rsidRPr="003E51B2" w:rsidRDefault="005308E0" w:rsidP="0096437D"/>
        </w:tc>
      </w:tr>
      <w:tr w:rsidR="005308E0" w14:paraId="63327BB0" w14:textId="77777777" w:rsidTr="0096437D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983" w:type="dxa"/>
          <w:wAfter w:w="732" w:type="dxa"/>
        </w:trPr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6A6A6"/>
          </w:tcPr>
          <w:p w14:paraId="50BB0204" w14:textId="77777777" w:rsidR="005308E0" w:rsidRDefault="005308E0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Dane uczestnika testu</w:t>
            </w:r>
          </w:p>
        </w:tc>
        <w:tc>
          <w:tcPr>
            <w:tcW w:w="2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14946EB" w14:textId="77777777" w:rsidR="005308E0" w:rsidRDefault="005308E0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Wyniki – punktacja</w:t>
            </w:r>
          </w:p>
        </w:tc>
      </w:tr>
      <w:tr w:rsidR="005308E0" w14:paraId="000B2E21" w14:textId="77777777" w:rsidTr="0096437D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983" w:type="dxa"/>
          <w:wAfter w:w="732" w:type="dxa"/>
        </w:trPr>
        <w:tc>
          <w:tcPr>
            <w:tcW w:w="5353" w:type="dxa"/>
            <w:tcBorders>
              <w:left w:val="single" w:sz="4" w:space="0" w:color="000000"/>
              <w:bottom w:val="single" w:sz="4" w:space="0" w:color="000000"/>
            </w:tcBorders>
          </w:tcPr>
          <w:p w14:paraId="22BFF25F" w14:textId="77777777" w:rsidR="005308E0" w:rsidRDefault="005308E0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Imię:</w:t>
            </w:r>
          </w:p>
        </w:tc>
        <w:tc>
          <w:tcPr>
            <w:tcW w:w="243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1DB69" w14:textId="77777777" w:rsidR="005308E0" w:rsidRDefault="005308E0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Maksymalna: 10</w:t>
            </w:r>
          </w:p>
        </w:tc>
      </w:tr>
      <w:tr w:rsidR="005308E0" w14:paraId="695C1AE5" w14:textId="77777777" w:rsidTr="0096437D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983" w:type="dxa"/>
          <w:wAfter w:w="732" w:type="dxa"/>
        </w:trPr>
        <w:tc>
          <w:tcPr>
            <w:tcW w:w="5353" w:type="dxa"/>
            <w:tcBorders>
              <w:left w:val="single" w:sz="4" w:space="0" w:color="000000"/>
              <w:bottom w:val="single" w:sz="4" w:space="0" w:color="000000"/>
            </w:tcBorders>
          </w:tcPr>
          <w:p w14:paraId="47F55971" w14:textId="77777777" w:rsidR="005308E0" w:rsidRDefault="005308E0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Nazwisko:</w:t>
            </w:r>
          </w:p>
        </w:tc>
        <w:tc>
          <w:tcPr>
            <w:tcW w:w="243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51966" w14:textId="77777777" w:rsidR="005308E0" w:rsidRDefault="005308E0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Uzyskana:</w:t>
            </w:r>
          </w:p>
        </w:tc>
      </w:tr>
      <w:tr w:rsidR="005308E0" w14:paraId="4206FC9A" w14:textId="77777777" w:rsidTr="0096437D">
        <w:tblPrEx>
          <w:tblCellMar>
            <w:left w:w="108" w:type="dxa"/>
            <w:right w:w="108" w:type="dxa"/>
          </w:tblCellMar>
        </w:tblPrEx>
        <w:trPr>
          <w:gridBefore w:val="1"/>
          <w:gridAfter w:val="2"/>
          <w:wBefore w:w="983" w:type="dxa"/>
          <w:wAfter w:w="747" w:type="dxa"/>
        </w:trPr>
        <w:tc>
          <w:tcPr>
            <w:tcW w:w="5353" w:type="dxa"/>
            <w:tcBorders>
              <w:left w:val="single" w:sz="4" w:space="0" w:color="000000"/>
              <w:bottom w:val="single" w:sz="4" w:space="0" w:color="000000"/>
            </w:tcBorders>
          </w:tcPr>
          <w:p w14:paraId="0D80AFEA" w14:textId="77777777" w:rsidR="005308E0" w:rsidRDefault="005308E0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Data wypełnienia testu: 14.11.2025</w:t>
            </w:r>
          </w:p>
        </w:tc>
        <w:tc>
          <w:tcPr>
            <w:tcW w:w="2415" w:type="dxa"/>
            <w:gridSpan w:val="2"/>
            <w:tcBorders>
              <w:left w:val="single" w:sz="4" w:space="0" w:color="000000"/>
            </w:tcBorders>
          </w:tcPr>
          <w:p w14:paraId="1CE96CFE" w14:textId="77777777" w:rsidR="005308E0" w:rsidRDefault="005308E0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</w:tbl>
    <w:p w14:paraId="21157FDB" w14:textId="77777777" w:rsidR="005308E0" w:rsidRDefault="005308E0" w:rsidP="00174471"/>
    <w:p w14:paraId="50D6BB37" w14:textId="77777777" w:rsidR="005308E0" w:rsidRPr="003E51B2" w:rsidRDefault="005308E0" w:rsidP="005308E0"/>
    <w:p w14:paraId="58D911D5" w14:textId="77777777" w:rsidR="005308E0" w:rsidRPr="00212682" w:rsidRDefault="005308E0" w:rsidP="005308E0">
      <w:pPr>
        <w:keepNext/>
        <w:numPr>
          <w:ilvl w:val="0"/>
          <w:numId w:val="46"/>
        </w:numPr>
        <w:suppressAutoHyphens w:val="0"/>
        <w:ind w:left="357" w:hanging="357"/>
        <w:rPr>
          <w:b/>
          <w:sz w:val="22"/>
        </w:rPr>
      </w:pPr>
      <w:r w:rsidRPr="00212682">
        <w:rPr>
          <w:b/>
          <w:sz w:val="22"/>
        </w:rPr>
        <w:t>Na składni, jakiego języka opiera się język Java?</w:t>
      </w:r>
    </w:p>
    <w:p w14:paraId="1A8E04F4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-4458523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PHP</w:t>
      </w:r>
    </w:p>
    <w:p w14:paraId="5560BFAF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-19265689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C++</w:t>
      </w:r>
    </w:p>
    <w:p w14:paraId="7BA67B81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-10466800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JavaScript</w:t>
      </w:r>
    </w:p>
    <w:p w14:paraId="3CDD0963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-15770382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proofErr w:type="spellStart"/>
      <w:r w:rsidR="005308E0" w:rsidRPr="00212682">
        <w:rPr>
          <w:sz w:val="22"/>
        </w:rPr>
        <w:t>ColdFusion</w:t>
      </w:r>
      <w:proofErr w:type="spellEnd"/>
    </w:p>
    <w:p w14:paraId="06BDE8D2" w14:textId="77777777" w:rsidR="005308E0" w:rsidRPr="00A31727" w:rsidRDefault="005308E0" w:rsidP="005308E0">
      <w:pPr>
        <w:ind w:left="567"/>
        <w:jc w:val="right"/>
        <w:rPr>
          <w:b/>
          <w:bCs/>
          <w:sz w:val="20"/>
          <w:szCs w:val="20"/>
        </w:rPr>
      </w:pPr>
      <w:r w:rsidRPr="00A31727">
        <w:rPr>
          <w:b/>
          <w:bCs/>
          <w:sz w:val="20"/>
          <w:szCs w:val="20"/>
        </w:rPr>
        <w:t>Liczba punktów: _____</w:t>
      </w:r>
    </w:p>
    <w:p w14:paraId="1E65AA1D" w14:textId="77777777" w:rsidR="005308E0" w:rsidRPr="00212682" w:rsidRDefault="005308E0" w:rsidP="005308E0"/>
    <w:p w14:paraId="3D3BD32E" w14:textId="77777777" w:rsidR="005308E0" w:rsidRPr="00212682" w:rsidRDefault="005308E0" w:rsidP="005308E0">
      <w:pPr>
        <w:keepNext/>
        <w:numPr>
          <w:ilvl w:val="0"/>
          <w:numId w:val="46"/>
        </w:numPr>
        <w:suppressAutoHyphens w:val="0"/>
        <w:ind w:left="357" w:hanging="357"/>
        <w:rPr>
          <w:b/>
          <w:sz w:val="22"/>
        </w:rPr>
      </w:pPr>
      <w:r w:rsidRPr="00212682">
        <w:rPr>
          <w:b/>
          <w:sz w:val="22"/>
        </w:rPr>
        <w:t>Środowisko deweloperskie dedykowane dla  języka Java to:</w:t>
      </w:r>
    </w:p>
    <w:p w14:paraId="3B2171D7" w14:textId="77777777" w:rsidR="005308E0" w:rsidRPr="008506E2" w:rsidRDefault="00000000" w:rsidP="005308E0">
      <w:pPr>
        <w:ind w:left="708"/>
        <w:rPr>
          <w:sz w:val="22"/>
          <w:lang w:val="en-US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-1993265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8506E2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5308E0" w:rsidRPr="008506E2">
        <w:rPr>
          <w:lang w:val="en-US"/>
        </w:rPr>
        <w:t xml:space="preserve"> </w:t>
      </w:r>
      <w:r w:rsidR="005308E0" w:rsidRPr="008506E2">
        <w:rPr>
          <w:sz w:val="22"/>
          <w:lang w:val="en-US"/>
        </w:rPr>
        <w:t>Eclipse</w:t>
      </w:r>
    </w:p>
    <w:p w14:paraId="0D190EB0" w14:textId="77777777" w:rsidR="005308E0" w:rsidRPr="008506E2" w:rsidRDefault="00000000" w:rsidP="005308E0">
      <w:pPr>
        <w:ind w:left="708"/>
        <w:rPr>
          <w:sz w:val="22"/>
          <w:lang w:val="en-US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-13753059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8506E2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5308E0" w:rsidRPr="008506E2">
        <w:rPr>
          <w:lang w:val="en-US"/>
        </w:rPr>
        <w:t xml:space="preserve"> </w:t>
      </w:r>
      <w:r w:rsidR="005308E0" w:rsidRPr="008506E2">
        <w:rPr>
          <w:sz w:val="22"/>
          <w:lang w:val="en-US"/>
        </w:rPr>
        <w:t>Visual Studio</w:t>
      </w:r>
    </w:p>
    <w:p w14:paraId="155537A7" w14:textId="77777777" w:rsidR="005308E0" w:rsidRPr="008506E2" w:rsidRDefault="00000000" w:rsidP="005308E0">
      <w:pPr>
        <w:ind w:left="708"/>
        <w:rPr>
          <w:sz w:val="22"/>
          <w:lang w:val="en-US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-12870361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8506E2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5308E0" w:rsidRPr="008506E2">
        <w:rPr>
          <w:lang w:val="en-US"/>
        </w:rPr>
        <w:t xml:space="preserve"> </w:t>
      </w:r>
      <w:r w:rsidR="005308E0" w:rsidRPr="008506E2">
        <w:rPr>
          <w:sz w:val="22"/>
          <w:lang w:val="en-US"/>
        </w:rPr>
        <w:t>IntelliJ</w:t>
      </w:r>
    </w:p>
    <w:p w14:paraId="0144C09D" w14:textId="77777777" w:rsidR="005308E0" w:rsidRPr="008506E2" w:rsidRDefault="00000000" w:rsidP="005308E0">
      <w:pPr>
        <w:ind w:left="708"/>
        <w:rPr>
          <w:sz w:val="22"/>
          <w:lang w:val="en-US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-7710970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8506E2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5308E0" w:rsidRPr="008506E2">
        <w:rPr>
          <w:lang w:val="en-US"/>
        </w:rPr>
        <w:t xml:space="preserve"> </w:t>
      </w:r>
      <w:r w:rsidR="005308E0" w:rsidRPr="008506E2">
        <w:rPr>
          <w:sz w:val="22"/>
          <w:lang w:val="en-US"/>
        </w:rPr>
        <w:t>Adobe Dreamweaver</w:t>
      </w:r>
    </w:p>
    <w:p w14:paraId="459DEA54" w14:textId="77777777" w:rsidR="005308E0" w:rsidRPr="00A31727" w:rsidRDefault="005308E0" w:rsidP="005308E0">
      <w:pPr>
        <w:ind w:left="567"/>
        <w:jc w:val="right"/>
        <w:rPr>
          <w:b/>
          <w:bCs/>
          <w:sz w:val="20"/>
          <w:szCs w:val="20"/>
        </w:rPr>
      </w:pPr>
      <w:r w:rsidRPr="00A31727">
        <w:rPr>
          <w:b/>
          <w:bCs/>
          <w:sz w:val="20"/>
          <w:szCs w:val="20"/>
        </w:rPr>
        <w:t>Liczba punktów: _____</w:t>
      </w:r>
    </w:p>
    <w:p w14:paraId="56336132" w14:textId="77777777" w:rsidR="005308E0" w:rsidRPr="00212682" w:rsidRDefault="005308E0" w:rsidP="005308E0">
      <w:pPr>
        <w:jc w:val="right"/>
      </w:pPr>
    </w:p>
    <w:p w14:paraId="0C24A7D0" w14:textId="77777777" w:rsidR="005308E0" w:rsidRPr="00212682" w:rsidRDefault="005308E0" w:rsidP="005308E0">
      <w:pPr>
        <w:keepNext/>
        <w:numPr>
          <w:ilvl w:val="0"/>
          <w:numId w:val="46"/>
        </w:numPr>
        <w:suppressAutoHyphens w:val="0"/>
        <w:ind w:left="357" w:hanging="357"/>
        <w:rPr>
          <w:b/>
          <w:sz w:val="22"/>
        </w:rPr>
      </w:pPr>
      <w:r w:rsidRPr="00212682">
        <w:rPr>
          <w:b/>
          <w:sz w:val="22"/>
        </w:rPr>
        <w:t xml:space="preserve">Język </w:t>
      </w:r>
      <w:proofErr w:type="spellStart"/>
      <w:r w:rsidRPr="00212682">
        <w:rPr>
          <w:b/>
          <w:sz w:val="22"/>
        </w:rPr>
        <w:t>Groovy</w:t>
      </w:r>
      <w:proofErr w:type="spellEnd"/>
      <w:r w:rsidRPr="00212682">
        <w:rPr>
          <w:b/>
          <w:sz w:val="22"/>
        </w:rPr>
        <w:t xml:space="preserve"> jest językiem:</w:t>
      </w:r>
    </w:p>
    <w:p w14:paraId="75469892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-9969556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Tylko kompilowanym</w:t>
      </w:r>
    </w:p>
    <w:p w14:paraId="30581A37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-21057121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Interpretowanym i kompilowanym</w:t>
      </w:r>
    </w:p>
    <w:p w14:paraId="3EF28F84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4980118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Kompilowanym do pliku EXE</w:t>
      </w:r>
    </w:p>
    <w:p w14:paraId="7A788521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15254373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Obsługi przeglądarki internetowej</w:t>
      </w:r>
    </w:p>
    <w:p w14:paraId="7C983C72" w14:textId="77777777" w:rsidR="005308E0" w:rsidRPr="00A31727" w:rsidRDefault="005308E0" w:rsidP="005308E0">
      <w:pPr>
        <w:ind w:left="567"/>
        <w:jc w:val="right"/>
        <w:rPr>
          <w:b/>
          <w:bCs/>
          <w:sz w:val="20"/>
          <w:szCs w:val="20"/>
        </w:rPr>
      </w:pPr>
      <w:r w:rsidRPr="00A31727">
        <w:rPr>
          <w:b/>
          <w:bCs/>
          <w:sz w:val="20"/>
          <w:szCs w:val="20"/>
        </w:rPr>
        <w:t>Liczba punktów: _____</w:t>
      </w:r>
    </w:p>
    <w:p w14:paraId="64CD2121" w14:textId="77777777" w:rsidR="005308E0" w:rsidRPr="00212682" w:rsidRDefault="005308E0" w:rsidP="005308E0"/>
    <w:p w14:paraId="4F55C375" w14:textId="77777777" w:rsidR="005308E0" w:rsidRPr="00212682" w:rsidRDefault="005308E0" w:rsidP="005308E0">
      <w:pPr>
        <w:keepNext/>
        <w:numPr>
          <w:ilvl w:val="0"/>
          <w:numId w:val="46"/>
        </w:numPr>
        <w:suppressAutoHyphens w:val="0"/>
        <w:ind w:left="357" w:hanging="357"/>
        <w:rPr>
          <w:b/>
          <w:sz w:val="22"/>
        </w:rPr>
      </w:pPr>
      <w:r w:rsidRPr="00212682">
        <w:rPr>
          <w:b/>
          <w:sz w:val="22"/>
        </w:rPr>
        <w:t xml:space="preserve">W jaki sposób zadeklarujesz w </w:t>
      </w:r>
      <w:proofErr w:type="spellStart"/>
      <w:r w:rsidRPr="00212682">
        <w:rPr>
          <w:b/>
          <w:sz w:val="22"/>
        </w:rPr>
        <w:t>Groovy</w:t>
      </w:r>
      <w:proofErr w:type="spellEnd"/>
      <w:r w:rsidRPr="00212682">
        <w:rPr>
          <w:b/>
          <w:sz w:val="22"/>
        </w:rPr>
        <w:t xml:space="preserve"> zmienną c=9</w:t>
      </w:r>
    </w:p>
    <w:p w14:paraId="28383141" w14:textId="77777777" w:rsidR="005308E0" w:rsidRPr="008506E2" w:rsidRDefault="00000000" w:rsidP="005308E0">
      <w:pPr>
        <w:ind w:left="708"/>
        <w:rPr>
          <w:sz w:val="22"/>
          <w:lang w:val="en-US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464967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8506E2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5308E0" w:rsidRPr="008506E2">
        <w:rPr>
          <w:lang w:val="en-US"/>
        </w:rPr>
        <w:t xml:space="preserve"> </w:t>
      </w:r>
      <w:r w:rsidR="005308E0" w:rsidRPr="008506E2">
        <w:rPr>
          <w:sz w:val="22"/>
          <w:lang w:val="en-US"/>
        </w:rPr>
        <w:t>int c = 9;</w:t>
      </w:r>
    </w:p>
    <w:p w14:paraId="0EC6449C" w14:textId="77777777" w:rsidR="005308E0" w:rsidRPr="008506E2" w:rsidRDefault="00000000" w:rsidP="005308E0">
      <w:pPr>
        <w:ind w:left="708"/>
        <w:rPr>
          <w:sz w:val="22"/>
          <w:lang w:val="en-US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17329556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8506E2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5308E0" w:rsidRPr="008506E2">
        <w:rPr>
          <w:lang w:val="en-US"/>
        </w:rPr>
        <w:t xml:space="preserve"> </w:t>
      </w:r>
      <w:r w:rsidR="005308E0" w:rsidRPr="008506E2">
        <w:rPr>
          <w:sz w:val="22"/>
          <w:lang w:val="en-US"/>
        </w:rPr>
        <w:t>integer c:9;</w:t>
      </w:r>
    </w:p>
    <w:p w14:paraId="6742DEC6" w14:textId="77777777" w:rsidR="005308E0" w:rsidRPr="008506E2" w:rsidRDefault="00000000" w:rsidP="005308E0">
      <w:pPr>
        <w:ind w:left="708"/>
        <w:rPr>
          <w:sz w:val="22"/>
          <w:lang w:val="en-US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2355213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8506E2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5308E0" w:rsidRPr="008506E2">
        <w:rPr>
          <w:lang w:val="en-US"/>
        </w:rPr>
        <w:t xml:space="preserve"> </w:t>
      </w:r>
      <w:r w:rsidR="005308E0" w:rsidRPr="008506E2">
        <w:rPr>
          <w:sz w:val="22"/>
          <w:lang w:val="en-US"/>
        </w:rPr>
        <w:t>def c=9;</w:t>
      </w:r>
    </w:p>
    <w:p w14:paraId="0B69446C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-11903717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c:9;</w:t>
      </w:r>
    </w:p>
    <w:p w14:paraId="6072ABB0" w14:textId="77777777" w:rsidR="005308E0" w:rsidRPr="00A31727" w:rsidRDefault="005308E0" w:rsidP="005308E0">
      <w:pPr>
        <w:ind w:left="567"/>
        <w:jc w:val="right"/>
        <w:rPr>
          <w:b/>
          <w:bCs/>
          <w:sz w:val="20"/>
          <w:szCs w:val="20"/>
        </w:rPr>
      </w:pPr>
      <w:r w:rsidRPr="00A31727">
        <w:rPr>
          <w:b/>
          <w:bCs/>
          <w:sz w:val="20"/>
          <w:szCs w:val="20"/>
        </w:rPr>
        <w:t>Liczba punktów: _____</w:t>
      </w:r>
    </w:p>
    <w:p w14:paraId="45DF1128" w14:textId="77777777" w:rsidR="005308E0" w:rsidRPr="00212682" w:rsidRDefault="005308E0" w:rsidP="005308E0"/>
    <w:p w14:paraId="19A215EF" w14:textId="77777777" w:rsidR="005308E0" w:rsidRPr="00212682" w:rsidRDefault="005308E0" w:rsidP="005308E0">
      <w:pPr>
        <w:keepNext/>
        <w:numPr>
          <w:ilvl w:val="0"/>
          <w:numId w:val="46"/>
        </w:numPr>
        <w:suppressAutoHyphens w:val="0"/>
        <w:ind w:left="357" w:hanging="357"/>
      </w:pPr>
      <w:r w:rsidRPr="00212682">
        <w:rPr>
          <w:b/>
          <w:sz w:val="22"/>
        </w:rPr>
        <w:t xml:space="preserve">Zapis Class </w:t>
      </w:r>
      <w:proofErr w:type="spellStart"/>
      <w:r w:rsidRPr="00212682">
        <w:rPr>
          <w:b/>
          <w:sz w:val="22"/>
        </w:rPr>
        <w:t>NowaKlasa</w:t>
      </w:r>
      <w:proofErr w:type="spellEnd"/>
      <w:r w:rsidRPr="00212682">
        <w:rPr>
          <w:b/>
          <w:sz w:val="22"/>
        </w:rPr>
        <w:t xml:space="preserve"> </w:t>
      </w:r>
      <w:proofErr w:type="spellStart"/>
      <w:r w:rsidRPr="00212682">
        <w:rPr>
          <w:b/>
          <w:sz w:val="22"/>
        </w:rPr>
        <w:t>extends</w:t>
      </w:r>
      <w:proofErr w:type="spellEnd"/>
      <w:r w:rsidRPr="00212682">
        <w:rPr>
          <w:b/>
          <w:sz w:val="22"/>
        </w:rPr>
        <w:t xml:space="preserve"> </w:t>
      </w:r>
      <w:proofErr w:type="spellStart"/>
      <w:r w:rsidRPr="00212682">
        <w:rPr>
          <w:b/>
          <w:sz w:val="22"/>
        </w:rPr>
        <w:t>StaraKlasa</w:t>
      </w:r>
      <w:proofErr w:type="spellEnd"/>
      <w:r w:rsidRPr="00212682">
        <w:rPr>
          <w:b/>
          <w:sz w:val="22"/>
        </w:rPr>
        <w:t xml:space="preserve"> oznacza:</w:t>
      </w:r>
    </w:p>
    <w:p w14:paraId="7A302299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17713492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 xml:space="preserve">Dziedziczenie klasy </w:t>
      </w:r>
      <w:proofErr w:type="spellStart"/>
      <w:r w:rsidR="005308E0" w:rsidRPr="00212682">
        <w:rPr>
          <w:sz w:val="22"/>
        </w:rPr>
        <w:t>StaraKlasa</w:t>
      </w:r>
      <w:proofErr w:type="spellEnd"/>
      <w:r w:rsidR="005308E0" w:rsidRPr="00212682">
        <w:rPr>
          <w:sz w:val="22"/>
        </w:rPr>
        <w:t xml:space="preserve"> przez klasę </w:t>
      </w:r>
      <w:proofErr w:type="spellStart"/>
      <w:r w:rsidR="005308E0" w:rsidRPr="00212682">
        <w:rPr>
          <w:sz w:val="22"/>
        </w:rPr>
        <w:t>NowaKlasa</w:t>
      </w:r>
      <w:proofErr w:type="spellEnd"/>
    </w:p>
    <w:p w14:paraId="23AC514D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16930286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 xml:space="preserve">Dziedziczenie klasy </w:t>
      </w:r>
      <w:proofErr w:type="spellStart"/>
      <w:r w:rsidR="005308E0" w:rsidRPr="00212682">
        <w:rPr>
          <w:sz w:val="22"/>
        </w:rPr>
        <w:t>java.util</w:t>
      </w:r>
      <w:proofErr w:type="spellEnd"/>
      <w:r w:rsidR="005308E0" w:rsidRPr="00212682">
        <w:rPr>
          <w:sz w:val="22"/>
        </w:rPr>
        <w:t xml:space="preserve"> przez klasę </w:t>
      </w:r>
      <w:proofErr w:type="spellStart"/>
      <w:r w:rsidR="005308E0" w:rsidRPr="00212682">
        <w:rPr>
          <w:sz w:val="22"/>
        </w:rPr>
        <w:t>NowaKlasa</w:t>
      </w:r>
      <w:proofErr w:type="spellEnd"/>
    </w:p>
    <w:p w14:paraId="24B7CB6B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-16028804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Wielowątkowość programu</w:t>
      </w:r>
    </w:p>
    <w:p w14:paraId="3A03968C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-8329159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Polimorfizm</w:t>
      </w:r>
    </w:p>
    <w:p w14:paraId="36B3480F" w14:textId="77777777" w:rsidR="005308E0" w:rsidRPr="00A31727" w:rsidRDefault="005308E0" w:rsidP="005308E0">
      <w:pPr>
        <w:ind w:left="567"/>
        <w:jc w:val="right"/>
        <w:rPr>
          <w:b/>
          <w:bCs/>
          <w:sz w:val="20"/>
          <w:szCs w:val="20"/>
        </w:rPr>
      </w:pPr>
      <w:r w:rsidRPr="00A31727">
        <w:rPr>
          <w:b/>
          <w:bCs/>
          <w:sz w:val="20"/>
          <w:szCs w:val="20"/>
        </w:rPr>
        <w:t>Liczba punktów: _____</w:t>
      </w:r>
    </w:p>
    <w:p w14:paraId="397E344E" w14:textId="69AFA090" w:rsidR="005308E0" w:rsidRPr="00212682" w:rsidRDefault="005308E0" w:rsidP="005308E0">
      <w:r>
        <w:br/>
      </w:r>
    </w:p>
    <w:p w14:paraId="39A96170" w14:textId="77777777" w:rsidR="005308E0" w:rsidRPr="00212682" w:rsidRDefault="005308E0" w:rsidP="005308E0">
      <w:pPr>
        <w:keepNext/>
        <w:numPr>
          <w:ilvl w:val="0"/>
          <w:numId w:val="46"/>
        </w:numPr>
        <w:suppressAutoHyphens w:val="0"/>
        <w:ind w:left="357" w:hanging="357"/>
        <w:rPr>
          <w:b/>
          <w:sz w:val="22"/>
        </w:rPr>
      </w:pPr>
      <w:r w:rsidRPr="00212682">
        <w:rPr>
          <w:b/>
          <w:sz w:val="22"/>
        </w:rPr>
        <w:lastRenderedPageBreak/>
        <w:t xml:space="preserve">Klasa w </w:t>
      </w:r>
      <w:proofErr w:type="spellStart"/>
      <w:r w:rsidRPr="00212682">
        <w:rPr>
          <w:b/>
          <w:sz w:val="22"/>
        </w:rPr>
        <w:t>Groovy</w:t>
      </w:r>
      <w:proofErr w:type="spellEnd"/>
      <w:r w:rsidRPr="00212682">
        <w:rPr>
          <w:b/>
          <w:sz w:val="22"/>
        </w:rPr>
        <w:t xml:space="preserve"> powinna być:</w:t>
      </w:r>
    </w:p>
    <w:p w14:paraId="320BDC02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-13746895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Zapisana w osobnym pliku</w:t>
      </w:r>
    </w:p>
    <w:p w14:paraId="0C03F5CC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10930529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Pisana zawsze dużą literą</w:t>
      </w:r>
    </w:p>
    <w:p w14:paraId="0EF94803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4289392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Przechowywana w folderze C:\Groovy</w:t>
      </w:r>
    </w:p>
    <w:p w14:paraId="0C4C57B6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15412419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Zagnieżdżona w nawiasach kwadratowych</w:t>
      </w:r>
    </w:p>
    <w:p w14:paraId="67CD9291" w14:textId="77777777" w:rsidR="005308E0" w:rsidRPr="00A31727" w:rsidRDefault="005308E0" w:rsidP="005308E0">
      <w:pPr>
        <w:ind w:left="567"/>
        <w:jc w:val="right"/>
        <w:rPr>
          <w:b/>
          <w:bCs/>
          <w:sz w:val="20"/>
          <w:szCs w:val="20"/>
        </w:rPr>
      </w:pPr>
      <w:r w:rsidRPr="00A31727">
        <w:rPr>
          <w:b/>
          <w:bCs/>
          <w:sz w:val="20"/>
          <w:szCs w:val="20"/>
        </w:rPr>
        <w:t>Liczba punktów: _____</w:t>
      </w:r>
    </w:p>
    <w:p w14:paraId="39836D18" w14:textId="77777777" w:rsidR="005308E0" w:rsidRPr="00212682" w:rsidRDefault="005308E0" w:rsidP="005308E0"/>
    <w:p w14:paraId="01FD0FD5" w14:textId="77777777" w:rsidR="005308E0" w:rsidRPr="00212682" w:rsidRDefault="005308E0" w:rsidP="005308E0">
      <w:pPr>
        <w:keepNext/>
        <w:numPr>
          <w:ilvl w:val="0"/>
          <w:numId w:val="46"/>
        </w:numPr>
        <w:suppressAutoHyphens w:val="0"/>
        <w:ind w:left="357" w:hanging="357"/>
        <w:rPr>
          <w:b/>
          <w:sz w:val="22"/>
        </w:rPr>
      </w:pPr>
      <w:r w:rsidRPr="00212682">
        <w:rPr>
          <w:b/>
          <w:sz w:val="22"/>
        </w:rPr>
        <w:t xml:space="preserve">Pętla for </w:t>
      </w:r>
      <w:proofErr w:type="spellStart"/>
      <w:r w:rsidRPr="00212682">
        <w:rPr>
          <w:b/>
          <w:sz w:val="22"/>
        </w:rPr>
        <w:t>each</w:t>
      </w:r>
      <w:proofErr w:type="spellEnd"/>
      <w:r w:rsidRPr="00212682">
        <w:rPr>
          <w:b/>
          <w:sz w:val="22"/>
        </w:rPr>
        <w:t xml:space="preserve"> to konstrukcja</w:t>
      </w:r>
    </w:p>
    <w:p w14:paraId="6455173F" w14:textId="77777777" w:rsidR="005308E0" w:rsidRPr="00212682" w:rsidRDefault="005308E0" w:rsidP="005308E0">
      <w:pPr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14:paraId="2F69C6EC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2713609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która pozwala na wybiórcze przeglądanie iloczynów kartezjańskich dwóch tabel</w:t>
      </w:r>
    </w:p>
    <w:p w14:paraId="08011FF5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1874918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która pozwala na sekwencyjne przeglądanie różnych zbiorów danych.</w:t>
      </w:r>
    </w:p>
    <w:p w14:paraId="2E33B3C6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-78384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która pozwala na sekwencyjne przeglądanie tablic</w:t>
      </w:r>
    </w:p>
    <w:p w14:paraId="10848E7F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7618808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nie istnieje w języku Java</w:t>
      </w:r>
    </w:p>
    <w:p w14:paraId="485B5043" w14:textId="77777777" w:rsidR="005308E0" w:rsidRPr="00A31727" w:rsidRDefault="005308E0" w:rsidP="005308E0">
      <w:pPr>
        <w:ind w:left="567"/>
        <w:jc w:val="right"/>
        <w:rPr>
          <w:b/>
          <w:bCs/>
          <w:sz w:val="20"/>
          <w:szCs w:val="20"/>
        </w:rPr>
      </w:pPr>
      <w:r w:rsidRPr="00A31727">
        <w:rPr>
          <w:b/>
          <w:bCs/>
          <w:sz w:val="20"/>
          <w:szCs w:val="20"/>
        </w:rPr>
        <w:t>Liczba punktów: _____</w:t>
      </w:r>
    </w:p>
    <w:p w14:paraId="7CC1D817" w14:textId="77777777" w:rsidR="005308E0" w:rsidRPr="00212682" w:rsidRDefault="005308E0" w:rsidP="005308E0">
      <w:pPr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14:paraId="338BD61A" w14:textId="77777777" w:rsidR="005308E0" w:rsidRPr="00212682" w:rsidRDefault="005308E0" w:rsidP="005308E0">
      <w:pPr>
        <w:keepNext/>
        <w:numPr>
          <w:ilvl w:val="0"/>
          <w:numId w:val="46"/>
        </w:numPr>
        <w:suppressAutoHyphens w:val="0"/>
        <w:ind w:left="357" w:hanging="357"/>
        <w:rPr>
          <w:b/>
          <w:sz w:val="22"/>
        </w:rPr>
      </w:pPr>
      <w:r w:rsidRPr="00212682">
        <w:rPr>
          <w:b/>
          <w:sz w:val="22"/>
        </w:rPr>
        <w:t>Instrukcje sterujące występujące w Języku Java/</w:t>
      </w:r>
      <w:proofErr w:type="spellStart"/>
      <w:r w:rsidRPr="00212682">
        <w:rPr>
          <w:b/>
          <w:sz w:val="22"/>
        </w:rPr>
        <w:t>Groovy</w:t>
      </w:r>
      <w:proofErr w:type="spellEnd"/>
      <w:r w:rsidRPr="00212682">
        <w:rPr>
          <w:b/>
          <w:sz w:val="22"/>
        </w:rPr>
        <w:t xml:space="preserve"> to:</w:t>
      </w:r>
    </w:p>
    <w:p w14:paraId="16A18514" w14:textId="77777777" w:rsidR="005308E0" w:rsidRPr="00212682" w:rsidRDefault="005308E0" w:rsidP="005308E0">
      <w:pPr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14:paraId="4D7B1DBE" w14:textId="77777777" w:rsidR="005308E0" w:rsidRPr="008506E2" w:rsidRDefault="00000000" w:rsidP="005308E0">
      <w:pPr>
        <w:ind w:left="708"/>
        <w:rPr>
          <w:sz w:val="22"/>
          <w:lang w:val="en-US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13228599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8506E2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5308E0" w:rsidRPr="008506E2">
        <w:rPr>
          <w:lang w:val="en-US"/>
        </w:rPr>
        <w:t xml:space="preserve"> </w:t>
      </w:r>
      <w:r w:rsidR="005308E0" w:rsidRPr="008506E2">
        <w:rPr>
          <w:sz w:val="22"/>
          <w:lang w:val="en-US"/>
        </w:rPr>
        <w:t>Select case</w:t>
      </w:r>
    </w:p>
    <w:p w14:paraId="0730D4D3" w14:textId="77777777" w:rsidR="005308E0" w:rsidRPr="008506E2" w:rsidRDefault="00000000" w:rsidP="005308E0">
      <w:pPr>
        <w:ind w:left="708"/>
        <w:rPr>
          <w:sz w:val="22"/>
          <w:lang w:val="en-US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-6054171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8506E2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5308E0" w:rsidRPr="008506E2">
        <w:rPr>
          <w:lang w:val="en-US"/>
        </w:rPr>
        <w:t xml:space="preserve"> </w:t>
      </w:r>
      <w:r w:rsidR="005308E0" w:rsidRPr="008506E2">
        <w:rPr>
          <w:sz w:val="22"/>
          <w:lang w:val="en-US"/>
        </w:rPr>
        <w:t>Switch</w:t>
      </w:r>
    </w:p>
    <w:p w14:paraId="77614B1C" w14:textId="77777777" w:rsidR="005308E0" w:rsidRPr="008506E2" w:rsidRDefault="00000000" w:rsidP="005308E0">
      <w:pPr>
        <w:ind w:left="708"/>
        <w:rPr>
          <w:sz w:val="22"/>
          <w:lang w:val="en-US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-9196384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8506E2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5308E0" w:rsidRPr="008506E2">
        <w:rPr>
          <w:lang w:val="en-US"/>
        </w:rPr>
        <w:t xml:space="preserve"> </w:t>
      </w:r>
      <w:r w:rsidR="005308E0" w:rsidRPr="008506E2">
        <w:rPr>
          <w:sz w:val="22"/>
          <w:lang w:val="en-US"/>
        </w:rPr>
        <w:t>If</w:t>
      </w:r>
    </w:p>
    <w:p w14:paraId="6A8B74AB" w14:textId="77777777" w:rsidR="005308E0" w:rsidRPr="008506E2" w:rsidRDefault="00000000" w:rsidP="005308E0">
      <w:pPr>
        <w:ind w:left="708"/>
        <w:rPr>
          <w:sz w:val="22"/>
          <w:lang w:val="en-US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-13284350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8506E2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5308E0" w:rsidRPr="008506E2">
        <w:rPr>
          <w:lang w:val="en-US"/>
        </w:rPr>
        <w:t xml:space="preserve"> </w:t>
      </w:r>
      <w:r w:rsidR="005308E0" w:rsidRPr="008506E2">
        <w:rPr>
          <w:sz w:val="22"/>
          <w:lang w:val="en-US"/>
        </w:rPr>
        <w:t>Return</w:t>
      </w:r>
    </w:p>
    <w:p w14:paraId="0307BBEF" w14:textId="72F986A7" w:rsidR="005308E0" w:rsidRPr="008506E2" w:rsidRDefault="005308E0" w:rsidP="005308E0">
      <w:pPr>
        <w:ind w:left="567"/>
        <w:jc w:val="right"/>
        <w:rPr>
          <w:b/>
          <w:bCs/>
          <w:sz w:val="20"/>
          <w:szCs w:val="20"/>
          <w:lang w:val="en-US"/>
        </w:rPr>
      </w:pPr>
      <w:proofErr w:type="spellStart"/>
      <w:r w:rsidRPr="008506E2">
        <w:rPr>
          <w:b/>
          <w:bCs/>
          <w:sz w:val="20"/>
          <w:szCs w:val="20"/>
          <w:lang w:val="en-US"/>
        </w:rPr>
        <w:t>iczba</w:t>
      </w:r>
      <w:proofErr w:type="spellEnd"/>
      <w:r w:rsidRPr="008506E2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008506E2">
        <w:rPr>
          <w:b/>
          <w:bCs/>
          <w:sz w:val="20"/>
          <w:szCs w:val="20"/>
          <w:lang w:val="en-US"/>
        </w:rPr>
        <w:t>punktów</w:t>
      </w:r>
      <w:proofErr w:type="spellEnd"/>
      <w:r w:rsidRPr="008506E2">
        <w:rPr>
          <w:b/>
          <w:bCs/>
          <w:sz w:val="20"/>
          <w:szCs w:val="20"/>
          <w:lang w:val="en-US"/>
        </w:rPr>
        <w:t>: _____</w:t>
      </w:r>
    </w:p>
    <w:p w14:paraId="4CFDA54A" w14:textId="77777777" w:rsidR="005308E0" w:rsidRPr="008506E2" w:rsidRDefault="005308E0" w:rsidP="005308E0">
      <w:pPr>
        <w:rPr>
          <w:lang w:val="en-US"/>
        </w:rPr>
      </w:pPr>
    </w:p>
    <w:p w14:paraId="14627574" w14:textId="77777777" w:rsidR="005308E0" w:rsidRPr="008506E2" w:rsidRDefault="005308E0" w:rsidP="005308E0">
      <w:pPr>
        <w:rPr>
          <w:lang w:val="en-US"/>
        </w:rPr>
        <w:sectPr w:rsidR="005308E0" w:rsidRPr="008506E2" w:rsidSect="005308E0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851" w:right="1273" w:bottom="496" w:left="1418" w:header="708" w:footer="440" w:gutter="0"/>
          <w:pgNumType w:start="1"/>
          <w:cols w:space="708"/>
          <w:docGrid w:linePitch="360"/>
        </w:sectPr>
      </w:pPr>
    </w:p>
    <w:p w14:paraId="2040A35B" w14:textId="77777777" w:rsidR="005308E0" w:rsidRPr="008506E2" w:rsidRDefault="005308E0" w:rsidP="005308E0">
      <w:pPr>
        <w:rPr>
          <w:lang w:val="en-US"/>
        </w:rPr>
      </w:pPr>
    </w:p>
    <w:sectPr w:rsidR="005308E0" w:rsidRPr="008506E2" w:rsidSect="005308E0">
      <w:headerReference w:type="default" r:id="rId9"/>
      <w:footerReference w:type="default" r:id="rId10"/>
      <w:footnotePr>
        <w:pos w:val="beneathText"/>
      </w:footnotePr>
      <w:type w:val="continuous"/>
      <w:pgSz w:w="11905" w:h="16837"/>
      <w:pgMar w:top="851" w:right="1273" w:bottom="496" w:left="1418" w:header="708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50333" w14:textId="77777777" w:rsidR="000F1899" w:rsidRDefault="000F1899">
      <w:r>
        <w:separator/>
      </w:r>
    </w:p>
  </w:endnote>
  <w:endnote w:type="continuationSeparator" w:id="0">
    <w:p w14:paraId="4192BE4A" w14:textId="77777777" w:rsidR="000F1899" w:rsidRDefault="000F1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witzerlandBlack">
    <w:altName w:val="Times New Roman"/>
    <w:charset w:val="00"/>
    <w:family w:val="auto"/>
    <w:pitch w:val="variable"/>
    <w:sig w:usb0="00000003" w:usb1="00000000" w:usb2="00000000" w:usb3="00000000" w:csb0="0000000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auto"/>
    <w:pitch w:val="variable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B40D1" w14:textId="77777777" w:rsidR="005308E0" w:rsidRPr="00340E9E" w:rsidRDefault="005308E0" w:rsidP="00340E9E">
    <w:pPr>
      <w:pStyle w:val="Stopka"/>
      <w:jc w:val="right"/>
    </w:pPr>
    <w:r>
      <w:t xml:space="preserve">Strona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z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47B41" w14:textId="77777777" w:rsidR="005308E0" w:rsidRPr="00340E9E" w:rsidRDefault="005308E0" w:rsidP="00340E9E">
    <w:pPr>
      <w:pStyle w:val="Stopka"/>
      <w:jc w:val="right"/>
    </w:pPr>
    <w:r>
      <w:t xml:space="preserve">Strona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z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64756" w14:textId="77777777" w:rsidR="000F1899" w:rsidRDefault="000F1899">
      <w:r>
        <w:separator/>
      </w:r>
    </w:p>
  </w:footnote>
  <w:footnote w:type="continuationSeparator" w:id="0">
    <w:p w14:paraId="57D467B1" w14:textId="77777777" w:rsidR="000F1899" w:rsidRDefault="000F18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1D39C" w14:textId="77777777" w:rsidR="005308E0" w:rsidRDefault="005308E0" w:rsidP="008276A7">
    <w:pPr>
      <w:pStyle w:val="Nagwek"/>
      <w:jc w:val="right"/>
    </w:pPr>
    <w:r>
      <w:rPr>
        <w:noProof/>
      </w:rPr>
      <w:drawing>
        <wp:inline distT="0" distB="0" distL="0" distR="0" wp14:anchorId="3B49198F" wp14:editId="7E6666AD">
          <wp:extent cx="1419225" cy="465723"/>
          <wp:effectExtent l="0" t="0" r="0" b="0"/>
          <wp:docPr id="1333745859" name="Obraz 13337458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3029" cy="489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E134" w14:textId="77777777" w:rsidR="005308E0" w:rsidRDefault="005308E0" w:rsidP="008276A7">
    <w:pPr>
      <w:pStyle w:val="Nagwek"/>
      <w:jc w:val="right"/>
    </w:pPr>
    <w:r>
      <w:rPr>
        <w:noProof/>
      </w:rPr>
      <w:drawing>
        <wp:inline distT="0" distB="0" distL="0" distR="0" wp14:anchorId="397DF1FC" wp14:editId="2FB92332">
          <wp:extent cx="1419225" cy="465723"/>
          <wp:effectExtent l="0" t="0" r="0" b="0"/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3029" cy="489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gwek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Nagwek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1">
    <w:nsid w:val="00000002"/>
    <w:multiLevelType w:val="singleLevel"/>
    <w:tmpl w:val="00000002"/>
    <w:name w:val="WW8Num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1">
    <w:nsid w:val="00000003"/>
    <w:multiLevelType w:val="singleLevel"/>
    <w:tmpl w:val="00000003"/>
    <w:name w:val="WW8Num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1">
    <w:nsid w:val="00000004"/>
    <w:multiLevelType w:val="singleLevel"/>
    <w:tmpl w:val="00000004"/>
    <w:name w:val="WW8Num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1">
    <w:nsid w:val="00000005"/>
    <w:multiLevelType w:val="singleLevel"/>
    <w:tmpl w:val="00000005"/>
    <w:name w:val="WW8Num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1">
    <w:nsid w:val="00000006"/>
    <w:multiLevelType w:val="singleLevel"/>
    <w:tmpl w:val="00000006"/>
    <w:name w:val="WW8Num9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1">
    <w:nsid w:val="00000007"/>
    <w:multiLevelType w:val="singleLevel"/>
    <w:tmpl w:val="00000007"/>
    <w:name w:val="WW8Num1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1">
    <w:nsid w:val="00000008"/>
    <w:multiLevelType w:val="singleLevel"/>
    <w:tmpl w:val="00000008"/>
    <w:name w:val="WW8Num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1">
    <w:nsid w:val="00000009"/>
    <w:multiLevelType w:val="singleLevel"/>
    <w:tmpl w:val="00000009"/>
    <w:name w:val="WW8Num15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1">
    <w:nsid w:val="0000000A"/>
    <w:multiLevelType w:val="multilevel"/>
    <w:tmpl w:val="0000000A"/>
    <w:name w:val="WW8Num1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1">
    <w:nsid w:val="0000000B"/>
    <w:multiLevelType w:val="singleLevel"/>
    <w:tmpl w:val="0000000B"/>
    <w:name w:val="WW8Num2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1">
    <w:nsid w:val="0000000C"/>
    <w:multiLevelType w:val="singleLevel"/>
    <w:tmpl w:val="0000000C"/>
    <w:name w:val="WW8Num2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1">
    <w:nsid w:val="0000000D"/>
    <w:multiLevelType w:val="singleLevel"/>
    <w:tmpl w:val="0000000D"/>
    <w:name w:val="WW8Num27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3" w15:restartNumberingAfterBreak="1">
    <w:nsid w:val="0000000E"/>
    <w:multiLevelType w:val="singleLevel"/>
    <w:tmpl w:val="0000000E"/>
    <w:name w:val="WW8Num2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1">
    <w:nsid w:val="050302C6"/>
    <w:multiLevelType w:val="hybridMultilevel"/>
    <w:tmpl w:val="FACCF1C8"/>
    <w:lvl w:ilvl="0" w:tplc="4170B91C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1">
    <w:nsid w:val="06FE7690"/>
    <w:multiLevelType w:val="multilevel"/>
    <w:tmpl w:val="FF7863E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1">
    <w:nsid w:val="10926E68"/>
    <w:multiLevelType w:val="hybridMultilevel"/>
    <w:tmpl w:val="982EB7E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1">
    <w:nsid w:val="168E7491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1">
    <w:nsid w:val="182C040A"/>
    <w:multiLevelType w:val="multilevel"/>
    <w:tmpl w:val="28662218"/>
    <w:lvl w:ilvl="0">
      <w:start w:val="6"/>
      <w:numFmt w:val="decimal"/>
      <w:lvlText w:val="%1)"/>
      <w:lvlJc w:val="left"/>
      <w:pPr>
        <w:tabs>
          <w:tab w:val="num" w:pos="1797"/>
        </w:tabs>
        <w:ind w:left="1797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1">
    <w:nsid w:val="1B8028DA"/>
    <w:multiLevelType w:val="hybridMultilevel"/>
    <w:tmpl w:val="D5605A3C"/>
    <w:lvl w:ilvl="0" w:tplc="4170B91C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1">
    <w:nsid w:val="1DFE3DEA"/>
    <w:multiLevelType w:val="multilevel"/>
    <w:tmpl w:val="643E1042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1">
    <w:nsid w:val="1ECB762D"/>
    <w:multiLevelType w:val="hybridMultilevel"/>
    <w:tmpl w:val="08760A96"/>
    <w:lvl w:ilvl="0" w:tplc="BC1C38E4">
      <w:start w:val="15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22" w15:restartNumberingAfterBreak="1">
    <w:nsid w:val="2778700D"/>
    <w:multiLevelType w:val="hybridMultilevel"/>
    <w:tmpl w:val="5EA8F0FE"/>
    <w:lvl w:ilvl="0" w:tplc="D9FAE114">
      <w:start w:val="6"/>
      <w:numFmt w:val="decimal"/>
      <w:lvlText w:val="%1)"/>
      <w:lvlJc w:val="left"/>
      <w:pPr>
        <w:tabs>
          <w:tab w:val="num" w:pos="1797"/>
        </w:tabs>
        <w:ind w:left="1797" w:hanging="720"/>
      </w:pPr>
      <w:rPr>
        <w:rFonts w:hint="default"/>
        <w:b/>
      </w:rPr>
    </w:lvl>
    <w:lvl w:ilvl="1" w:tplc="3EDCEE56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  <w:b w:val="0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1">
    <w:nsid w:val="2A715FF8"/>
    <w:multiLevelType w:val="hybridMultilevel"/>
    <w:tmpl w:val="F4B2EAEE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B40CA2B2">
      <w:start w:val="5"/>
      <w:numFmt w:val="decimal"/>
      <w:pStyle w:val="Nagwek1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1">
    <w:nsid w:val="2AFF3A19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1">
    <w:nsid w:val="2B8D7AA7"/>
    <w:multiLevelType w:val="hybridMultilevel"/>
    <w:tmpl w:val="38AA1A4A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1">
    <w:nsid w:val="2BD70D58"/>
    <w:multiLevelType w:val="multilevel"/>
    <w:tmpl w:val="DFDED7DE"/>
    <w:lvl w:ilvl="0">
      <w:start w:val="1"/>
      <w:numFmt w:val="decimal"/>
      <w:lvlText w:val="%1)"/>
      <w:lvlJc w:val="left"/>
      <w:pPr>
        <w:tabs>
          <w:tab w:val="num" w:pos="720"/>
        </w:tabs>
        <w:ind w:left="720" w:firstLine="13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1">
    <w:nsid w:val="301437B4"/>
    <w:multiLevelType w:val="hybridMultilevel"/>
    <w:tmpl w:val="4EAC8FC2"/>
    <w:lvl w:ilvl="0" w:tplc="CF8A6E9E">
      <w:start w:val="1"/>
      <w:numFmt w:val="decimal"/>
      <w:lvlText w:val="%1)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1">
    <w:nsid w:val="31E60B0A"/>
    <w:multiLevelType w:val="hybridMultilevel"/>
    <w:tmpl w:val="4E52FF48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1">
    <w:nsid w:val="33307609"/>
    <w:multiLevelType w:val="multilevel"/>
    <w:tmpl w:val="DF08E70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47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1">
    <w:nsid w:val="3A3F447D"/>
    <w:multiLevelType w:val="multilevel"/>
    <w:tmpl w:val="F4B2EAEE"/>
    <w:lvl w:ilvl="0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>
      <w:start w:val="5"/>
      <w:numFmt w:val="decimal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1">
    <w:nsid w:val="3E2607EC"/>
    <w:multiLevelType w:val="hybridMultilevel"/>
    <w:tmpl w:val="327AF53A"/>
    <w:lvl w:ilvl="0" w:tplc="00EA820E">
      <w:start w:val="1"/>
      <w:numFmt w:val="lowerLetter"/>
      <w:lvlText w:val="%1)"/>
      <w:lvlJc w:val="left"/>
      <w:pPr>
        <w:tabs>
          <w:tab w:val="num" w:pos="2240"/>
        </w:tabs>
        <w:ind w:left="2240" w:hanging="454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32" w15:restartNumberingAfterBreak="1">
    <w:nsid w:val="489C4F90"/>
    <w:multiLevelType w:val="hybridMultilevel"/>
    <w:tmpl w:val="00369892"/>
    <w:lvl w:ilvl="0" w:tplc="CF8A6E9E">
      <w:start w:val="1"/>
      <w:numFmt w:val="decimal"/>
      <w:lvlText w:val="%1)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1">
    <w:nsid w:val="4AF37E36"/>
    <w:multiLevelType w:val="hybridMultilevel"/>
    <w:tmpl w:val="4CD63450"/>
    <w:lvl w:ilvl="0" w:tplc="77963D88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1">
    <w:nsid w:val="4C7D1FA2"/>
    <w:multiLevelType w:val="hybridMultilevel"/>
    <w:tmpl w:val="77AC6D0E"/>
    <w:lvl w:ilvl="0" w:tplc="A16C167A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82C063CC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1">
    <w:nsid w:val="5937697F"/>
    <w:multiLevelType w:val="multilevel"/>
    <w:tmpl w:val="E34430F8"/>
    <w:lvl w:ilvl="0">
      <w:start w:val="1"/>
      <w:numFmt w:val="lowerLetter"/>
      <w:lvlText w:val="%1)"/>
      <w:lvlJc w:val="left"/>
      <w:pPr>
        <w:tabs>
          <w:tab w:val="num" w:pos="-49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1">
    <w:nsid w:val="600D1421"/>
    <w:multiLevelType w:val="multilevel"/>
    <w:tmpl w:val="48009F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1">
    <w:nsid w:val="64985E0A"/>
    <w:multiLevelType w:val="multilevel"/>
    <w:tmpl w:val="041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1">
    <w:nsid w:val="65653164"/>
    <w:multiLevelType w:val="multilevel"/>
    <w:tmpl w:val="041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1">
    <w:nsid w:val="69216EF3"/>
    <w:multiLevelType w:val="multilevel"/>
    <w:tmpl w:val="FF7863E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1">
    <w:nsid w:val="69BC0EE9"/>
    <w:multiLevelType w:val="multilevel"/>
    <w:tmpl w:val="F4B2EAEE"/>
    <w:lvl w:ilvl="0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>
      <w:start w:val="5"/>
      <w:numFmt w:val="decimal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1">
    <w:nsid w:val="6AE06677"/>
    <w:multiLevelType w:val="multilevel"/>
    <w:tmpl w:val="127A528E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1">
    <w:nsid w:val="74954087"/>
    <w:multiLevelType w:val="multilevel"/>
    <w:tmpl w:val="327AF53A"/>
    <w:lvl w:ilvl="0">
      <w:start w:val="1"/>
      <w:numFmt w:val="lowerLetter"/>
      <w:lvlText w:val="%1)"/>
      <w:lvlJc w:val="left"/>
      <w:pPr>
        <w:tabs>
          <w:tab w:val="num" w:pos="2240"/>
        </w:tabs>
        <w:ind w:left="2240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43" w15:restartNumberingAfterBreak="1">
    <w:nsid w:val="7777546D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1">
    <w:nsid w:val="78860A8F"/>
    <w:multiLevelType w:val="hybridMultilevel"/>
    <w:tmpl w:val="74266A70"/>
    <w:lvl w:ilvl="0" w:tplc="77963D88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1">
    <w:nsid w:val="7F5949D5"/>
    <w:multiLevelType w:val="multilevel"/>
    <w:tmpl w:val="321A74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153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83159265">
    <w:abstractNumId w:val="0"/>
  </w:num>
  <w:num w:numId="2" w16cid:durableId="1739207394">
    <w:abstractNumId w:val="1"/>
  </w:num>
  <w:num w:numId="3" w16cid:durableId="1353914862">
    <w:abstractNumId w:val="2"/>
  </w:num>
  <w:num w:numId="4" w16cid:durableId="350885947">
    <w:abstractNumId w:val="3"/>
  </w:num>
  <w:num w:numId="5" w16cid:durableId="1969705170">
    <w:abstractNumId w:val="4"/>
  </w:num>
  <w:num w:numId="6" w16cid:durableId="1810976594">
    <w:abstractNumId w:val="5"/>
  </w:num>
  <w:num w:numId="7" w16cid:durableId="1127164727">
    <w:abstractNumId w:val="6"/>
  </w:num>
  <w:num w:numId="8" w16cid:durableId="1144546628">
    <w:abstractNumId w:val="7"/>
  </w:num>
  <w:num w:numId="9" w16cid:durableId="2074618404">
    <w:abstractNumId w:val="8"/>
  </w:num>
  <w:num w:numId="10" w16cid:durableId="598291092">
    <w:abstractNumId w:val="9"/>
  </w:num>
  <w:num w:numId="11" w16cid:durableId="1879319425">
    <w:abstractNumId w:val="10"/>
  </w:num>
  <w:num w:numId="12" w16cid:durableId="1742605130">
    <w:abstractNumId w:val="11"/>
  </w:num>
  <w:num w:numId="13" w16cid:durableId="1687752976">
    <w:abstractNumId w:val="12"/>
  </w:num>
  <w:num w:numId="14" w16cid:durableId="2088644819">
    <w:abstractNumId w:val="13"/>
  </w:num>
  <w:num w:numId="15" w16cid:durableId="981889202">
    <w:abstractNumId w:val="16"/>
  </w:num>
  <w:num w:numId="16" w16cid:durableId="1819611070">
    <w:abstractNumId w:val="37"/>
  </w:num>
  <w:num w:numId="17" w16cid:durableId="1539128384">
    <w:abstractNumId w:val="44"/>
  </w:num>
  <w:num w:numId="18" w16cid:durableId="204828666">
    <w:abstractNumId w:val="14"/>
  </w:num>
  <w:num w:numId="19" w16cid:durableId="1145438808">
    <w:abstractNumId w:val="33"/>
  </w:num>
  <w:num w:numId="20" w16cid:durableId="781461949">
    <w:abstractNumId w:val="19"/>
  </w:num>
  <w:num w:numId="21" w16cid:durableId="797795300">
    <w:abstractNumId w:val="27"/>
  </w:num>
  <w:num w:numId="22" w16cid:durableId="1090158321">
    <w:abstractNumId w:val="36"/>
  </w:num>
  <w:num w:numId="23" w16cid:durableId="2059668163">
    <w:abstractNumId w:val="26"/>
  </w:num>
  <w:num w:numId="24" w16cid:durableId="1988586216">
    <w:abstractNumId w:val="45"/>
  </w:num>
  <w:num w:numId="25" w16cid:durableId="1901592601">
    <w:abstractNumId w:val="32"/>
  </w:num>
  <w:num w:numId="26" w16cid:durableId="1946425661">
    <w:abstractNumId w:val="34"/>
  </w:num>
  <w:num w:numId="27" w16cid:durableId="904799771">
    <w:abstractNumId w:val="17"/>
  </w:num>
  <w:num w:numId="28" w16cid:durableId="1591814900">
    <w:abstractNumId w:val="23"/>
  </w:num>
  <w:num w:numId="29" w16cid:durableId="77294935">
    <w:abstractNumId w:val="43"/>
  </w:num>
  <w:num w:numId="30" w16cid:durableId="1597177878">
    <w:abstractNumId w:val="35"/>
  </w:num>
  <w:num w:numId="31" w16cid:durableId="4553477">
    <w:abstractNumId w:val="30"/>
  </w:num>
  <w:num w:numId="32" w16cid:durableId="1007292651">
    <w:abstractNumId w:val="22"/>
  </w:num>
  <w:num w:numId="33" w16cid:durableId="1597863041">
    <w:abstractNumId w:val="21"/>
  </w:num>
  <w:num w:numId="34" w16cid:durableId="1224020894">
    <w:abstractNumId w:val="40"/>
  </w:num>
  <w:num w:numId="35" w16cid:durableId="569269750">
    <w:abstractNumId w:val="28"/>
  </w:num>
  <w:num w:numId="36" w16cid:durableId="691809179">
    <w:abstractNumId w:val="24"/>
  </w:num>
  <w:num w:numId="37" w16cid:durableId="1231424307">
    <w:abstractNumId w:val="41"/>
  </w:num>
  <w:num w:numId="38" w16cid:durableId="193353100">
    <w:abstractNumId w:val="20"/>
  </w:num>
  <w:num w:numId="39" w16cid:durableId="1800414874">
    <w:abstractNumId w:val="29"/>
  </w:num>
  <w:num w:numId="40" w16cid:durableId="1909998171">
    <w:abstractNumId w:val="39"/>
  </w:num>
  <w:num w:numId="41" w16cid:durableId="975379686">
    <w:abstractNumId w:val="15"/>
  </w:num>
  <w:num w:numId="42" w16cid:durableId="545608474">
    <w:abstractNumId w:val="31"/>
  </w:num>
  <w:num w:numId="43" w16cid:durableId="1171220011">
    <w:abstractNumId w:val="42"/>
  </w:num>
  <w:num w:numId="44" w16cid:durableId="1772313413">
    <w:abstractNumId w:val="25"/>
  </w:num>
  <w:num w:numId="45" w16cid:durableId="741023691">
    <w:abstractNumId w:val="18"/>
  </w:num>
  <w:num w:numId="46" w16cid:durableId="17593234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B2"/>
    <w:rsid w:val="00004688"/>
    <w:rsid w:val="0000677E"/>
    <w:rsid w:val="00014246"/>
    <w:rsid w:val="00033063"/>
    <w:rsid w:val="00093645"/>
    <w:rsid w:val="000B0B28"/>
    <w:rsid w:val="000C033A"/>
    <w:rsid w:val="000D0C3E"/>
    <w:rsid w:val="000E5312"/>
    <w:rsid w:val="000F1899"/>
    <w:rsid w:val="000F6E1D"/>
    <w:rsid w:val="00101A1D"/>
    <w:rsid w:val="00151348"/>
    <w:rsid w:val="00174471"/>
    <w:rsid w:val="00177898"/>
    <w:rsid w:val="0019646C"/>
    <w:rsid w:val="001D4A39"/>
    <w:rsid w:val="001D6649"/>
    <w:rsid w:val="002308A4"/>
    <w:rsid w:val="00231E7F"/>
    <w:rsid w:val="0026195B"/>
    <w:rsid w:val="002655B4"/>
    <w:rsid w:val="002777B6"/>
    <w:rsid w:val="002A5AB2"/>
    <w:rsid w:val="002E2A1E"/>
    <w:rsid w:val="002E5D2C"/>
    <w:rsid w:val="002E68BB"/>
    <w:rsid w:val="00303625"/>
    <w:rsid w:val="00313B71"/>
    <w:rsid w:val="00340E9E"/>
    <w:rsid w:val="003563A4"/>
    <w:rsid w:val="00373DE6"/>
    <w:rsid w:val="003905A1"/>
    <w:rsid w:val="003A7780"/>
    <w:rsid w:val="003E51B2"/>
    <w:rsid w:val="004525A6"/>
    <w:rsid w:val="00492B0F"/>
    <w:rsid w:val="004961CB"/>
    <w:rsid w:val="004D0A65"/>
    <w:rsid w:val="004D7C73"/>
    <w:rsid w:val="004F01AD"/>
    <w:rsid w:val="0051513F"/>
    <w:rsid w:val="005308E0"/>
    <w:rsid w:val="00533098"/>
    <w:rsid w:val="0053770D"/>
    <w:rsid w:val="00540510"/>
    <w:rsid w:val="00565867"/>
    <w:rsid w:val="005F5521"/>
    <w:rsid w:val="00610BF2"/>
    <w:rsid w:val="006E464A"/>
    <w:rsid w:val="006F523C"/>
    <w:rsid w:val="0070580E"/>
    <w:rsid w:val="00722ED0"/>
    <w:rsid w:val="0074034D"/>
    <w:rsid w:val="00745145"/>
    <w:rsid w:val="00747FD0"/>
    <w:rsid w:val="00791BC5"/>
    <w:rsid w:val="007A737B"/>
    <w:rsid w:val="008037BB"/>
    <w:rsid w:val="0080677B"/>
    <w:rsid w:val="008276A7"/>
    <w:rsid w:val="008506E2"/>
    <w:rsid w:val="00892FA5"/>
    <w:rsid w:val="00941721"/>
    <w:rsid w:val="00950623"/>
    <w:rsid w:val="0096437D"/>
    <w:rsid w:val="0099666E"/>
    <w:rsid w:val="009C4F8A"/>
    <w:rsid w:val="009D2DDC"/>
    <w:rsid w:val="00A20A25"/>
    <w:rsid w:val="00A330B2"/>
    <w:rsid w:val="00A7772F"/>
    <w:rsid w:val="00AD0555"/>
    <w:rsid w:val="00AF185C"/>
    <w:rsid w:val="00B373BB"/>
    <w:rsid w:val="00B679EA"/>
    <w:rsid w:val="00BA1832"/>
    <w:rsid w:val="00BB5017"/>
    <w:rsid w:val="00BC3DBA"/>
    <w:rsid w:val="00BF0A67"/>
    <w:rsid w:val="00CC3AA9"/>
    <w:rsid w:val="00D00C7B"/>
    <w:rsid w:val="00D0425F"/>
    <w:rsid w:val="00D1555C"/>
    <w:rsid w:val="00D45E80"/>
    <w:rsid w:val="00D4779E"/>
    <w:rsid w:val="00D55378"/>
    <w:rsid w:val="00D73B2F"/>
    <w:rsid w:val="00DA6B0B"/>
    <w:rsid w:val="00DD6F76"/>
    <w:rsid w:val="00DE7AD4"/>
    <w:rsid w:val="00E05BFD"/>
    <w:rsid w:val="00E7057D"/>
    <w:rsid w:val="00E71B0A"/>
    <w:rsid w:val="00EB3505"/>
    <w:rsid w:val="00EC2D6F"/>
    <w:rsid w:val="00EF7C07"/>
    <w:rsid w:val="00F00705"/>
    <w:rsid w:val="00F20A00"/>
    <w:rsid w:val="00F24BBA"/>
    <w:rsid w:val="00F3628E"/>
    <w:rsid w:val="00F628E6"/>
    <w:rsid w:val="00F84C9C"/>
    <w:rsid w:val="00FD3376"/>
    <w:rsid w:val="00FE408F"/>
    <w:rsid w:val="00FE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F7361A"/>
  <w15:chartTrackingRefBased/>
  <w15:docId w15:val="{438AEB64-1FE3-49E2-923E-C4E51C8BC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  <w:rPr>
      <w:sz w:val="24"/>
      <w:szCs w:val="24"/>
      <w:lang w:eastAsia="ar-SA"/>
    </w:rPr>
  </w:style>
  <w:style w:type="paragraph" w:styleId="Nagwek1">
    <w:name w:val="heading 1"/>
    <w:basedOn w:val="Normalny"/>
    <w:next w:val="Normalny"/>
    <w:qFormat/>
    <w:rsid w:val="00540510"/>
    <w:pPr>
      <w:keepNext/>
      <w:numPr>
        <w:ilvl w:val="1"/>
        <w:numId w:val="28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qFormat/>
    <w:pPr>
      <w:keepNext/>
      <w:numPr>
        <w:ilvl w:val="1"/>
        <w:numId w:val="1"/>
      </w:numPr>
      <w:tabs>
        <w:tab w:val="left" w:pos="3402"/>
        <w:tab w:val="left" w:pos="3544"/>
        <w:tab w:val="left" w:pos="3686"/>
      </w:tabs>
      <w:outlineLvl w:val="1"/>
    </w:pPr>
    <w:rPr>
      <w:rFonts w:ascii="Arial" w:hAnsi="Arial"/>
      <w:b/>
      <w:i/>
      <w:sz w:val="36"/>
      <w:szCs w:val="20"/>
    </w:rPr>
  </w:style>
  <w:style w:type="paragraph" w:styleId="Nagwek3">
    <w:name w:val="heading 3"/>
    <w:basedOn w:val="Normalny"/>
    <w:next w:val="Normalny"/>
    <w:qFormat/>
    <w:pPr>
      <w:keepNext/>
      <w:numPr>
        <w:ilvl w:val="2"/>
        <w:numId w:val="1"/>
      </w:numPr>
      <w:tabs>
        <w:tab w:val="left" w:pos="3402"/>
        <w:tab w:val="left" w:pos="3544"/>
        <w:tab w:val="left" w:pos="3686"/>
      </w:tabs>
      <w:spacing w:after="120"/>
      <w:outlineLvl w:val="2"/>
    </w:pPr>
    <w:rPr>
      <w:rFonts w:ascii="Arial" w:hAnsi="Arial" w:cs="Arial"/>
      <w:b/>
      <w:bCs/>
      <w:i/>
      <w:iCs/>
      <w:sz w:val="40"/>
      <w:szCs w:val="20"/>
    </w:rPr>
  </w:style>
  <w:style w:type="paragraph" w:styleId="Nagwek4">
    <w:name w:val="heading 4"/>
    <w:basedOn w:val="Nagwek3"/>
    <w:next w:val="Tekstpodstawowy"/>
    <w:qFormat/>
    <w:pPr>
      <w:numPr>
        <w:ilvl w:val="3"/>
      </w:numPr>
      <w:spacing w:before="600" w:after="60"/>
      <w:outlineLvl w:val="3"/>
    </w:pPr>
    <w:rPr>
      <w:rFonts w:ascii="SwitzerlandBlack" w:hAnsi="SwitzerlandBlack" w:cs="Times New Roman"/>
      <w:b w:val="0"/>
      <w:bCs w:val="0"/>
      <w:iCs w:val="0"/>
      <w:sz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Domylnaczcionkaakapitu1">
    <w:name w:val="Domyślna czcionka akapitu1"/>
  </w:style>
  <w:style w:type="character" w:styleId="Numerstrony">
    <w:name w:val="page number"/>
    <w:basedOn w:val="Domylnaczcionkaakapitu1"/>
  </w:style>
  <w:style w:type="paragraph" w:customStyle="1" w:styleId="Heading">
    <w:name w:val="Heading"/>
    <w:basedOn w:val="Normalny"/>
    <w:next w:val="Tekstpodstawowy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Tekstpodstawowy">
    <w:name w:val="Body Text"/>
    <w:basedOn w:val="Normalny"/>
    <w:pPr>
      <w:spacing w:after="120"/>
    </w:pPr>
  </w:style>
  <w:style w:type="paragraph" w:styleId="Lista">
    <w:name w:val="List"/>
    <w:basedOn w:val="Tekstpodstawowy"/>
    <w:rPr>
      <w:rFonts w:ascii="Garamond" w:hAnsi="Garamond"/>
    </w:rPr>
  </w:style>
  <w:style w:type="paragraph" w:customStyle="1" w:styleId="Legenda1">
    <w:name w:val="Legenda1"/>
    <w:basedOn w:val="Normalny"/>
    <w:pPr>
      <w:suppressLineNumbers/>
      <w:spacing w:before="120" w:after="120"/>
    </w:pPr>
    <w:rPr>
      <w:rFonts w:ascii="Garamond" w:hAnsi="Garamond"/>
      <w:i/>
      <w:iCs/>
    </w:rPr>
  </w:style>
  <w:style w:type="paragraph" w:customStyle="1" w:styleId="Index">
    <w:name w:val="Index"/>
    <w:basedOn w:val="Normalny"/>
    <w:pPr>
      <w:suppressLineNumbers/>
    </w:pPr>
    <w:rPr>
      <w:rFonts w:ascii="Garamond" w:hAnsi="Garamond"/>
    </w:rPr>
  </w:style>
  <w:style w:type="paragraph" w:styleId="Stopka">
    <w:name w:val="footer"/>
    <w:basedOn w:val="Normalny"/>
    <w:link w:val="StopkaZnak"/>
    <w:uiPriority w:val="99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Legenda10">
    <w:name w:val="Legenda1"/>
    <w:basedOn w:val="Normalny"/>
    <w:next w:val="Normalny"/>
    <w:pPr>
      <w:tabs>
        <w:tab w:val="left" w:pos="3119"/>
      </w:tabs>
      <w:ind w:firstLine="708"/>
    </w:pPr>
    <w:rPr>
      <w:b/>
      <w:i/>
      <w:sz w:val="40"/>
      <w:szCs w:val="20"/>
    </w:rPr>
  </w:style>
  <w:style w:type="paragraph" w:customStyle="1" w:styleId="Punkt">
    <w:name w:val="Punkt"/>
    <w:basedOn w:val="Normalny"/>
    <w:pPr>
      <w:spacing w:before="240" w:after="120"/>
      <w:jc w:val="both"/>
    </w:pPr>
    <w:rPr>
      <w:sz w:val="20"/>
      <w:szCs w:val="20"/>
    </w:rPr>
  </w:style>
  <w:style w:type="paragraph" w:customStyle="1" w:styleId="TableContents">
    <w:name w:val="Table Contents"/>
    <w:basedOn w:val="Normalny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Tekstpodstawowy"/>
  </w:style>
  <w:style w:type="paragraph" w:styleId="Nagwek">
    <w:name w:val="header"/>
    <w:basedOn w:val="Normalny"/>
    <w:link w:val="NagwekZnak"/>
    <w:uiPriority w:val="99"/>
    <w:unhideWhenUsed/>
    <w:rsid w:val="008276A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uiPriority w:val="99"/>
    <w:rsid w:val="008276A7"/>
    <w:rPr>
      <w:sz w:val="24"/>
      <w:szCs w:val="24"/>
      <w:lang w:eastAsia="ar-SA"/>
    </w:rPr>
  </w:style>
  <w:style w:type="character" w:customStyle="1" w:styleId="StopkaZnak">
    <w:name w:val="Stopka Znak"/>
    <w:link w:val="Stopka"/>
    <w:uiPriority w:val="99"/>
    <w:rsid w:val="00340E9E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251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 </vt:lpstr>
    </vt:vector>
  </TitlesOfParts>
  <Company>COMARCH</Company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wozniak</dc:creator>
  <cp:keywords/>
  <cp:lastModifiedBy>Marcin Albiniak</cp:lastModifiedBy>
  <cp:revision>2</cp:revision>
  <cp:lastPrinted>2009-12-03T13:50:00Z</cp:lastPrinted>
  <dcterms:created xsi:type="dcterms:W3CDTF">2025-10-29T07:57:00Z</dcterms:created>
  <dcterms:modified xsi:type="dcterms:W3CDTF">2025-11-14T13:43:00Z</dcterms:modified>
</cp:coreProperties>
</file>